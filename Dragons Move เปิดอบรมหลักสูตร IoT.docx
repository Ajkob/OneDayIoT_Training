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CD8" w:rsidRPr="005F2AC2" w:rsidRDefault="008A42CF">
      <w:pPr>
        <w:pStyle w:val="Title"/>
        <w:rPr>
          <w:rFonts w:ascii="EDPenSook" w:hAnsi="EDPenSook" w:cs="EDPenSook"/>
          <w:b/>
          <w:bCs/>
          <w:sz w:val="44"/>
          <w:szCs w:val="44"/>
          <w:cs/>
          <w:lang w:bidi="th-TH"/>
        </w:rPr>
      </w:pPr>
      <w:r w:rsidRPr="005F2AC2">
        <w:rPr>
          <w:rFonts w:ascii="EDPenSook" w:hAnsi="EDPenSook" w:cs="EDPenSook"/>
          <w:b/>
          <w:bCs/>
          <w:sz w:val="44"/>
          <w:szCs w:val="44"/>
        </w:rPr>
        <w:t xml:space="preserve">Dragons MOve </w:t>
      </w:r>
      <w:r w:rsidRPr="005F2AC2">
        <w:rPr>
          <w:rFonts w:ascii="EDPenSook" w:hAnsi="EDPenSook" w:cs="EDPenSook"/>
          <w:b/>
          <w:bCs/>
          <w:sz w:val="44"/>
          <w:szCs w:val="44"/>
          <w:cs/>
          <w:lang w:bidi="th-TH"/>
        </w:rPr>
        <w:t xml:space="preserve">เปิดอบรมหลักสูตร </w:t>
      </w:r>
      <w:r w:rsidR="00381D84" w:rsidRPr="005F2AC2">
        <w:rPr>
          <w:rFonts w:ascii="EDPenSook" w:hAnsi="EDPenSook" w:cs="EDPenSook"/>
          <w:b/>
          <w:bCs/>
          <w:sz w:val="44"/>
          <w:szCs w:val="44"/>
          <w:lang w:bidi="th-TH"/>
        </w:rPr>
        <w:t>Iot</w:t>
      </w:r>
      <w:r w:rsidR="008919F1">
        <w:rPr>
          <w:rFonts w:ascii="EDPenSook" w:hAnsi="EDPenSook" w:cs="EDPenSook" w:hint="cs"/>
          <w:b/>
          <w:bCs/>
          <w:sz w:val="44"/>
          <w:szCs w:val="44"/>
          <w:cs/>
          <w:lang w:bidi="th-TH"/>
        </w:rPr>
        <w:t xml:space="preserve"> รุ่น 1/2560</w:t>
      </w:r>
    </w:p>
    <w:p w:rsidR="008A42CF" w:rsidRPr="00C825D6" w:rsidRDefault="00062842" w:rsidP="008A42CF">
      <w:pPr>
        <w:rPr>
          <w:rFonts w:ascii="EDPenSook" w:hAnsi="EDPenSook" w:cs="EDPenSook"/>
          <w:sz w:val="32"/>
          <w:szCs w:val="32"/>
          <w:lang w:bidi="th-TH"/>
        </w:rPr>
      </w:pPr>
      <w:r>
        <w:rPr>
          <w:rFonts w:ascii="EDPenSook" w:hAnsi="EDPenSook" w:cs="EDPenSook"/>
          <w:noProof/>
          <w:sz w:val="32"/>
          <w:szCs w:val="32"/>
          <w:lang w:eastAsia="en-US" w:bidi="th-T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391579</wp:posOffset>
            </wp:positionV>
            <wp:extent cx="1743921" cy="1280160"/>
            <wp:effectExtent l="209550" t="342900" r="142240" b="3581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moPlateIoT2WaySwitch (Small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857941">
                      <a:off x="0" y="0"/>
                      <a:ext cx="1743921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B86" w:rsidRPr="00C825D6">
        <w:rPr>
          <w:rFonts w:ascii="EDPenSook" w:hAnsi="EDPenSook" w:cs="EDPenSook"/>
          <w:noProof/>
          <w:lang w:eastAsia="en-US" w:bidi="th-TH"/>
        </w:rPr>
        <w:drawing>
          <wp:inline distT="0" distB="0" distL="0" distR="0">
            <wp:extent cx="4005499" cy="1645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49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CD8" w:rsidRPr="00C825D6" w:rsidRDefault="008A42CF" w:rsidP="007C3B86">
      <w:pPr>
        <w:pStyle w:val="Heading1"/>
        <w:pBdr>
          <w:top w:val="single" w:sz="24" w:space="1" w:color="099BDD" w:themeColor="text2"/>
        </w:pBdr>
        <w:rPr>
          <w:rFonts w:ascii="EDPenSook" w:hAnsi="EDPenSook" w:cs="EDPenSook"/>
          <w:sz w:val="32"/>
          <w:szCs w:val="32"/>
          <w:lang w:bidi="th-TH"/>
        </w:rPr>
      </w:pPr>
      <w:r w:rsidRPr="00C825D6">
        <w:rPr>
          <w:rFonts w:ascii="EDPenSook" w:hAnsi="EDPenSook" w:cs="EDPenSook"/>
          <w:sz w:val="32"/>
          <w:szCs w:val="32"/>
          <w:cs/>
          <w:lang w:bidi="th-TH"/>
        </w:rPr>
        <w:t>เนื้อหา</w:t>
      </w:r>
    </w:p>
    <w:p w:rsidR="001B3CD8" w:rsidRPr="00C825D6" w:rsidRDefault="008A42CF" w:rsidP="008A42CF">
      <w:pPr>
        <w:jc w:val="both"/>
        <w:rPr>
          <w:rFonts w:ascii="EDPenSook" w:hAnsi="EDPenSook" w:cs="EDPenSook"/>
          <w:sz w:val="32"/>
          <w:szCs w:val="32"/>
          <w:cs/>
          <w:lang w:bidi="th-TH"/>
        </w:rPr>
      </w:pPr>
      <w:r w:rsidRPr="00C825D6">
        <w:rPr>
          <w:rFonts w:ascii="EDPenSook" w:hAnsi="EDPenSook" w:cs="EDPenSook"/>
          <w:sz w:val="32"/>
          <w:szCs w:val="32"/>
          <w:cs/>
          <w:lang w:bidi="th-TH"/>
        </w:rPr>
        <w:tab/>
      </w:r>
      <w:r w:rsidRPr="005F2AC2">
        <w:rPr>
          <w:rFonts w:ascii="EDPenSook" w:hAnsi="EDPenSook" w:cs="EDPenSook"/>
          <w:sz w:val="28"/>
          <w:szCs w:val="28"/>
          <w:cs/>
          <w:lang w:bidi="th-TH"/>
        </w:rPr>
        <w:t xml:space="preserve">เนื้อหาครอบคลุมด้านการประยุกต์ใช้อุปกรณ์ที่เป็น </w:t>
      </w:r>
      <w:r w:rsidRPr="005F2AC2">
        <w:rPr>
          <w:rFonts w:ascii="EDPenSook" w:hAnsi="EDPenSook" w:cs="EDPenSook"/>
          <w:sz w:val="28"/>
          <w:szCs w:val="28"/>
          <w:lang w:bidi="th-TH"/>
        </w:rPr>
        <w:t>IoT (Internet Of Things)</w:t>
      </w:r>
      <w:r w:rsidRPr="005F2AC2">
        <w:rPr>
          <w:rFonts w:ascii="EDPenSook" w:hAnsi="EDPenSook" w:cs="EDPenSook"/>
          <w:sz w:val="28"/>
          <w:szCs w:val="28"/>
          <w:cs/>
          <w:lang w:bidi="th-TH"/>
        </w:rPr>
        <w:t xml:space="preserve"> เพื่อนำมาใช้ในการควบคุมอุณหภูมิ และความชื้น โดยสามารถตรวจสอบและติดตามข้อมูลต่าง ๆ ผ่านทางระบบ </w:t>
      </w:r>
      <w:r w:rsidRPr="005F2AC2">
        <w:rPr>
          <w:rFonts w:ascii="EDPenSook" w:hAnsi="EDPenSook" w:cs="EDPenSook"/>
          <w:sz w:val="28"/>
          <w:szCs w:val="28"/>
          <w:lang w:bidi="th-TH"/>
        </w:rPr>
        <w:t xml:space="preserve">Cloud </w:t>
      </w:r>
      <w:r w:rsidRPr="005F2AC2">
        <w:rPr>
          <w:rFonts w:ascii="EDPenSook" w:hAnsi="EDPenSook" w:cs="EDPenSook"/>
          <w:sz w:val="28"/>
          <w:szCs w:val="28"/>
          <w:cs/>
          <w:lang w:bidi="th-TH"/>
        </w:rPr>
        <w:t xml:space="preserve">โดยอุปกรณ์หลักที่ใช้ในการพัฒนาคือ </w:t>
      </w:r>
      <w:r w:rsidRPr="005F2AC2">
        <w:rPr>
          <w:rFonts w:ascii="EDPenSook" w:hAnsi="EDPenSook" w:cs="EDPenSook"/>
          <w:sz w:val="28"/>
          <w:szCs w:val="28"/>
          <w:lang w:bidi="th-TH"/>
        </w:rPr>
        <w:t xml:space="preserve">NodeMCU ESP8266 </w:t>
      </w:r>
      <w:r w:rsidR="007C3B86" w:rsidRPr="005F2AC2">
        <w:rPr>
          <w:rFonts w:ascii="EDPenSook" w:hAnsi="EDPenSook" w:cs="EDPenSook"/>
          <w:sz w:val="28"/>
          <w:szCs w:val="28"/>
          <w:cs/>
          <w:lang w:bidi="th-TH"/>
        </w:rPr>
        <w:t xml:space="preserve">ร่วมกับ </w:t>
      </w:r>
      <w:r w:rsidR="007C3B86" w:rsidRPr="005F2AC2">
        <w:rPr>
          <w:rFonts w:ascii="EDPenSook" w:hAnsi="EDPenSook" w:cs="EDPenSook"/>
          <w:sz w:val="28"/>
          <w:szCs w:val="28"/>
          <w:lang w:bidi="th-TH"/>
        </w:rPr>
        <w:t xml:space="preserve">sensor </w:t>
      </w:r>
      <w:r w:rsidR="007C3B86" w:rsidRPr="005F2AC2">
        <w:rPr>
          <w:rFonts w:ascii="EDPenSook" w:hAnsi="EDPenSook" w:cs="EDPenSook"/>
          <w:sz w:val="28"/>
          <w:szCs w:val="28"/>
          <w:cs/>
          <w:lang w:bidi="th-TH"/>
        </w:rPr>
        <w:t xml:space="preserve">ในการตรวจวัดอุณหภูมิและความชื้น ซึ่งพัฒนาโปรแกรมบน </w:t>
      </w:r>
      <w:r w:rsidR="007C3B86" w:rsidRPr="005F2AC2">
        <w:rPr>
          <w:rFonts w:ascii="EDPenSook" w:hAnsi="EDPenSook" w:cs="EDPenSook"/>
          <w:sz w:val="28"/>
          <w:szCs w:val="28"/>
          <w:lang w:bidi="th-TH"/>
        </w:rPr>
        <w:t>Platform Arduino IDE</w:t>
      </w:r>
      <w:r w:rsidR="00381D84" w:rsidRPr="005F2AC2">
        <w:rPr>
          <w:rFonts w:ascii="EDPenSook" w:hAnsi="EDPenSook" w:cs="EDPenSook"/>
          <w:sz w:val="28"/>
          <w:szCs w:val="28"/>
          <w:lang w:bidi="th-TH"/>
        </w:rPr>
        <w:t xml:space="preserve"> </w:t>
      </w:r>
      <w:r w:rsidR="00381D84" w:rsidRPr="005F2AC2">
        <w:rPr>
          <w:rFonts w:ascii="EDPenSook" w:hAnsi="EDPenSook" w:cs="EDPenSook"/>
          <w:sz w:val="28"/>
          <w:szCs w:val="28"/>
          <w:cs/>
          <w:lang w:bidi="th-TH"/>
        </w:rPr>
        <w:t xml:space="preserve">และนำความรู้ที่ได้มาประยุกต์ใช้สร้าง </w:t>
      </w:r>
      <w:r w:rsidR="00381D84" w:rsidRPr="005F2AC2">
        <w:rPr>
          <w:rFonts w:ascii="EDPenSook" w:hAnsi="EDPenSook" w:cs="EDPenSook"/>
          <w:sz w:val="28"/>
          <w:szCs w:val="28"/>
          <w:lang w:bidi="th-TH"/>
        </w:rPr>
        <w:t>Mini Project</w:t>
      </w:r>
      <w:r w:rsidR="00381D84" w:rsidRPr="005F2AC2">
        <w:rPr>
          <w:rFonts w:ascii="EDPenSook" w:hAnsi="EDPenSook" w:cs="EDPenSook"/>
          <w:sz w:val="28"/>
          <w:szCs w:val="28"/>
          <w:cs/>
          <w:lang w:bidi="th-TH"/>
        </w:rPr>
        <w:t xml:space="preserve"> </w:t>
      </w:r>
      <w:r w:rsidR="00381D84" w:rsidRPr="005F2AC2">
        <w:rPr>
          <w:rFonts w:ascii="EDPenSook" w:hAnsi="EDPenSook" w:cs="EDPenSook"/>
          <w:sz w:val="28"/>
          <w:szCs w:val="28"/>
          <w:lang w:bidi="th-TH"/>
        </w:rPr>
        <w:t xml:space="preserve">IoT </w:t>
      </w:r>
      <w:r w:rsidR="00381D84" w:rsidRPr="005F2AC2">
        <w:rPr>
          <w:rFonts w:ascii="EDPenSook" w:hAnsi="EDPenSook" w:cs="EDPenSook"/>
          <w:sz w:val="28"/>
          <w:szCs w:val="28"/>
          <w:cs/>
          <w:lang w:bidi="th-TH"/>
        </w:rPr>
        <w:t>2</w:t>
      </w:r>
      <w:r w:rsidR="00381D84" w:rsidRPr="005F2AC2">
        <w:rPr>
          <w:rFonts w:ascii="EDPenSook" w:hAnsi="EDPenSook" w:cs="EDPenSook"/>
          <w:sz w:val="28"/>
          <w:szCs w:val="28"/>
          <w:lang w:bidi="th-TH"/>
        </w:rPr>
        <w:t xml:space="preserve"> Way Switch </w:t>
      </w:r>
      <w:r w:rsidR="00381D84" w:rsidRPr="005F2AC2">
        <w:rPr>
          <w:rFonts w:ascii="EDPenSook" w:hAnsi="EDPenSook" w:cs="EDPenSook"/>
          <w:sz w:val="28"/>
          <w:szCs w:val="28"/>
          <w:cs/>
          <w:lang w:bidi="th-TH"/>
        </w:rPr>
        <w:t xml:space="preserve">เพื่อให้สามารถควบคุมการเปิด-ปิดไฟได้ทั้งจาก </w:t>
      </w:r>
      <w:r w:rsidR="00381D84" w:rsidRPr="005F2AC2">
        <w:rPr>
          <w:rFonts w:ascii="EDPenSook" w:hAnsi="EDPenSook" w:cs="EDPenSook"/>
          <w:sz w:val="28"/>
          <w:szCs w:val="28"/>
          <w:lang w:bidi="th-TH"/>
        </w:rPr>
        <w:t xml:space="preserve">Smartphone </w:t>
      </w:r>
      <w:r w:rsidR="00381D84" w:rsidRPr="005F2AC2">
        <w:rPr>
          <w:rFonts w:ascii="EDPenSook" w:hAnsi="EDPenSook" w:cs="EDPenSook"/>
          <w:sz w:val="28"/>
          <w:szCs w:val="28"/>
          <w:cs/>
          <w:lang w:bidi="th-TH"/>
        </w:rPr>
        <w:t>และสวิทช์ไฟปกติที่บ้าน</w:t>
      </w:r>
    </w:p>
    <w:p w:rsidR="007C3B86" w:rsidRPr="005F2AC2" w:rsidRDefault="007C3B86" w:rsidP="008A42CF">
      <w:pPr>
        <w:jc w:val="both"/>
        <w:rPr>
          <w:rFonts w:ascii="EDPenSook" w:hAnsi="EDPenSook" w:cs="EDPenSook"/>
          <w:b/>
          <w:bCs/>
          <w:sz w:val="32"/>
          <w:szCs w:val="32"/>
          <w:lang w:bidi="th-TH"/>
        </w:rPr>
      </w:pPr>
      <w:r w:rsidRPr="005F2AC2">
        <w:rPr>
          <w:rFonts w:ascii="EDPenSook" w:hAnsi="EDPenSook" w:cs="EDPenSook"/>
          <w:b/>
          <w:bCs/>
          <w:sz w:val="32"/>
          <w:szCs w:val="32"/>
          <w:cs/>
          <w:lang w:bidi="th-TH"/>
        </w:rPr>
        <w:t xml:space="preserve">ระยะเวลาอบรม </w:t>
      </w:r>
      <w:r w:rsidRPr="005F2AC2">
        <w:rPr>
          <w:rFonts w:ascii="EDPenSook" w:hAnsi="EDPenSook" w:cs="EDPenSook"/>
          <w:b/>
          <w:bCs/>
          <w:sz w:val="32"/>
          <w:szCs w:val="32"/>
          <w:lang w:bidi="th-TH"/>
        </w:rPr>
        <w:t>1</w:t>
      </w:r>
      <w:r w:rsidRPr="005F2AC2">
        <w:rPr>
          <w:rFonts w:ascii="EDPenSook" w:hAnsi="EDPenSook" w:cs="EDPenSook"/>
          <w:b/>
          <w:bCs/>
          <w:sz w:val="32"/>
          <w:szCs w:val="32"/>
          <w:cs/>
          <w:lang w:bidi="th-TH"/>
        </w:rPr>
        <w:t xml:space="preserve"> วัน โดยมีหัวข้ออบรมดังนี้</w:t>
      </w:r>
    </w:p>
    <w:p w:rsidR="007C3B86" w:rsidRPr="005F2AC2" w:rsidRDefault="002D6C05" w:rsidP="007C3B86">
      <w:pPr>
        <w:pStyle w:val="ListParagraph"/>
        <w:numPr>
          <w:ilvl w:val="0"/>
          <w:numId w:val="4"/>
        </w:numPr>
        <w:jc w:val="both"/>
        <w:rPr>
          <w:rFonts w:ascii="EDPenSook" w:hAnsi="EDPenSook" w:cs="EDPenSook"/>
          <w:sz w:val="28"/>
          <w:szCs w:val="28"/>
          <w:lang w:bidi="th-TH"/>
        </w:rPr>
      </w:pPr>
      <w:r w:rsidRPr="005F2AC2">
        <w:rPr>
          <w:rFonts w:ascii="EDPenSook" w:hAnsi="EDPenSook" w:cs="EDPenSook"/>
          <w:sz w:val="28"/>
          <w:szCs w:val="28"/>
          <w:cs/>
          <w:lang w:bidi="th-TH"/>
        </w:rPr>
        <w:t xml:space="preserve">หลักการและเหตุผล เกี่ยวกับการนำ </w:t>
      </w:r>
      <w:r w:rsidRPr="005F2AC2">
        <w:rPr>
          <w:rFonts w:ascii="EDPenSook" w:hAnsi="EDPenSook" w:cs="EDPenSook"/>
          <w:sz w:val="28"/>
          <w:szCs w:val="28"/>
          <w:lang w:bidi="th-TH"/>
        </w:rPr>
        <w:t xml:space="preserve">IoT </w:t>
      </w:r>
      <w:r w:rsidRPr="005F2AC2">
        <w:rPr>
          <w:rFonts w:ascii="EDPenSook" w:hAnsi="EDPenSook" w:cs="EDPenSook"/>
          <w:sz w:val="28"/>
          <w:szCs w:val="28"/>
          <w:cs/>
          <w:lang w:bidi="th-TH"/>
        </w:rPr>
        <w:t>มาประยุกต์ใช้งาน</w:t>
      </w:r>
    </w:p>
    <w:p w:rsidR="002D6C05" w:rsidRPr="005F2AC2" w:rsidRDefault="002D6C05" w:rsidP="007C3B86">
      <w:pPr>
        <w:pStyle w:val="ListParagraph"/>
        <w:numPr>
          <w:ilvl w:val="0"/>
          <w:numId w:val="4"/>
        </w:numPr>
        <w:jc w:val="both"/>
        <w:rPr>
          <w:rFonts w:ascii="EDPenSook" w:hAnsi="EDPenSook" w:cs="EDPenSook"/>
          <w:sz w:val="28"/>
          <w:szCs w:val="28"/>
          <w:lang w:bidi="th-TH"/>
        </w:rPr>
      </w:pPr>
      <w:r w:rsidRPr="005F2AC2">
        <w:rPr>
          <w:rFonts w:ascii="EDPenSook" w:hAnsi="EDPenSook" w:cs="EDPenSook"/>
          <w:sz w:val="28"/>
          <w:szCs w:val="28"/>
          <w:cs/>
          <w:lang w:bidi="th-TH"/>
        </w:rPr>
        <w:t>ทำความรู้จักกับอุปกรณ์ต่าง ๆ ในระบบ</w:t>
      </w:r>
    </w:p>
    <w:p w:rsidR="002D6C05" w:rsidRPr="005F2AC2" w:rsidRDefault="002D6C05" w:rsidP="007C3B86">
      <w:pPr>
        <w:pStyle w:val="ListParagraph"/>
        <w:numPr>
          <w:ilvl w:val="0"/>
          <w:numId w:val="4"/>
        </w:numPr>
        <w:jc w:val="both"/>
        <w:rPr>
          <w:rFonts w:ascii="EDPenSook" w:hAnsi="EDPenSook" w:cs="EDPenSook"/>
          <w:sz w:val="28"/>
          <w:szCs w:val="28"/>
          <w:lang w:bidi="th-TH"/>
        </w:rPr>
      </w:pPr>
      <w:r w:rsidRPr="005F2AC2">
        <w:rPr>
          <w:rFonts w:ascii="EDPenSook" w:hAnsi="EDPenSook" w:cs="EDPenSook"/>
          <w:sz w:val="28"/>
          <w:szCs w:val="28"/>
          <w:cs/>
          <w:lang w:bidi="th-TH"/>
        </w:rPr>
        <w:t>เริ่มต้นติดตั้งชุดพัฒนาและทดสอบการทำงาน</w:t>
      </w:r>
    </w:p>
    <w:p w:rsidR="002D6C05" w:rsidRPr="005F2AC2" w:rsidRDefault="002D6C05" w:rsidP="002D6C05">
      <w:pPr>
        <w:pStyle w:val="ListParagraph"/>
        <w:numPr>
          <w:ilvl w:val="0"/>
          <w:numId w:val="4"/>
        </w:numPr>
        <w:jc w:val="both"/>
        <w:rPr>
          <w:rFonts w:ascii="EDPenSook" w:hAnsi="EDPenSook" w:cs="EDPenSook"/>
          <w:sz w:val="28"/>
          <w:szCs w:val="28"/>
          <w:lang w:bidi="th-TH"/>
        </w:rPr>
      </w:pPr>
      <w:r w:rsidRPr="005F2AC2">
        <w:rPr>
          <w:rFonts w:ascii="EDPenSook" w:hAnsi="EDPenSook" w:cs="EDPenSook"/>
          <w:sz w:val="28"/>
          <w:szCs w:val="28"/>
          <w:cs/>
          <w:lang w:bidi="th-TH"/>
        </w:rPr>
        <w:t xml:space="preserve">พัฒนาโปรแกรมตรวจวัดอุณหภูมิและความชื้น และส่งข้อมูลไปยัง </w:t>
      </w:r>
      <w:r w:rsidRPr="005F2AC2">
        <w:rPr>
          <w:rFonts w:ascii="EDPenSook" w:hAnsi="EDPenSook" w:cs="EDPenSook"/>
          <w:sz w:val="28"/>
          <w:szCs w:val="28"/>
        </w:rPr>
        <w:t>Cloud</w:t>
      </w:r>
      <w:r w:rsidR="00381D84" w:rsidRPr="005F2AC2">
        <w:rPr>
          <w:rFonts w:ascii="EDPenSook" w:hAnsi="EDPenSook" w:cs="EDPenSook"/>
          <w:sz w:val="28"/>
          <w:szCs w:val="28"/>
        </w:rPr>
        <w:t xml:space="preserve"> </w:t>
      </w:r>
      <w:r w:rsidR="00381D84" w:rsidRPr="005F2AC2">
        <w:rPr>
          <w:rFonts w:ascii="EDPenSook" w:hAnsi="EDPenSook" w:cs="EDPenSook"/>
          <w:sz w:val="28"/>
          <w:szCs w:val="28"/>
          <w:cs/>
          <w:lang w:bidi="th-TH"/>
        </w:rPr>
        <w:t>และปรับแต่งการแสดงผล</w:t>
      </w:r>
    </w:p>
    <w:p w:rsidR="00381D84" w:rsidRPr="005F2AC2" w:rsidRDefault="00381D84" w:rsidP="002D6C05">
      <w:pPr>
        <w:pStyle w:val="ListParagraph"/>
        <w:numPr>
          <w:ilvl w:val="0"/>
          <w:numId w:val="4"/>
        </w:numPr>
        <w:jc w:val="both"/>
        <w:rPr>
          <w:rFonts w:ascii="EDPenSook" w:hAnsi="EDPenSook" w:cs="EDPenSook"/>
          <w:sz w:val="28"/>
          <w:szCs w:val="28"/>
          <w:lang w:bidi="th-TH"/>
        </w:rPr>
      </w:pPr>
      <w:r w:rsidRPr="005F2AC2">
        <w:rPr>
          <w:rFonts w:ascii="EDPenSook" w:hAnsi="EDPenSook" w:cs="EDPenSook"/>
          <w:sz w:val="28"/>
          <w:szCs w:val="28"/>
          <w:lang w:bidi="th-TH"/>
        </w:rPr>
        <w:t xml:space="preserve">Mini Project IoT 2Way Switch </w:t>
      </w:r>
      <w:r w:rsidRPr="005F2AC2">
        <w:rPr>
          <w:rFonts w:ascii="EDPenSook" w:hAnsi="EDPenSook" w:cs="EDPenSook"/>
          <w:sz w:val="28"/>
          <w:szCs w:val="28"/>
          <w:cs/>
          <w:lang w:bidi="th-TH"/>
        </w:rPr>
        <w:t xml:space="preserve">ความคุมผ่าน </w:t>
      </w:r>
      <w:r w:rsidRPr="005F2AC2">
        <w:rPr>
          <w:rFonts w:ascii="EDPenSook" w:hAnsi="EDPenSook" w:cs="EDPenSook"/>
          <w:sz w:val="28"/>
          <w:szCs w:val="28"/>
          <w:lang w:bidi="th-TH"/>
        </w:rPr>
        <w:t xml:space="preserve">Smart Phone </w:t>
      </w:r>
    </w:p>
    <w:p w:rsidR="002D6C05" w:rsidRPr="002F308F" w:rsidRDefault="002D6C05" w:rsidP="002D6C05">
      <w:pPr>
        <w:jc w:val="both"/>
        <w:rPr>
          <w:rFonts w:ascii="EDPenSook" w:hAnsi="EDPenSook" w:cs="EDPenSook"/>
          <w:sz w:val="28"/>
          <w:szCs w:val="28"/>
          <w:lang w:bidi="th-TH"/>
        </w:rPr>
      </w:pPr>
      <w:r w:rsidRPr="00C825D6">
        <w:rPr>
          <w:rFonts w:ascii="EDPenSook" w:hAnsi="EDPenSook" w:cs="EDPenSook"/>
          <w:b/>
          <w:bCs/>
          <w:sz w:val="32"/>
          <w:szCs w:val="32"/>
          <w:cs/>
          <w:lang w:bidi="th-TH"/>
        </w:rPr>
        <w:t xml:space="preserve">อบรมวันที่ </w:t>
      </w:r>
      <w:r w:rsidR="005F2AC2">
        <w:rPr>
          <w:rFonts w:ascii="EDPenSook" w:hAnsi="EDPenSook" w:cs="EDPenSook"/>
          <w:b/>
          <w:bCs/>
          <w:sz w:val="32"/>
          <w:szCs w:val="32"/>
          <w:lang w:bidi="th-TH"/>
        </w:rPr>
        <w:t xml:space="preserve">  </w:t>
      </w:r>
      <w:r w:rsidR="002F308F">
        <w:rPr>
          <w:rFonts w:ascii="EDPenSook" w:hAnsi="EDPenSook" w:cs="EDPenSook" w:hint="cs"/>
          <w:sz w:val="32"/>
          <w:szCs w:val="32"/>
          <w:cs/>
          <w:lang w:bidi="th-TH"/>
        </w:rPr>
        <w:t xml:space="preserve">วันอังคารที่ </w:t>
      </w:r>
      <w:r w:rsidR="005F2AC2" w:rsidRPr="002F308F">
        <w:rPr>
          <w:rFonts w:ascii="EDPenSook" w:hAnsi="EDPenSook" w:cs="EDPenSook"/>
          <w:sz w:val="28"/>
          <w:szCs w:val="28"/>
          <w:lang w:bidi="th-TH"/>
        </w:rPr>
        <w:t>31</w:t>
      </w:r>
      <w:r w:rsidRPr="002F308F">
        <w:rPr>
          <w:rFonts w:ascii="EDPenSook" w:hAnsi="EDPenSook" w:cs="EDPenSook"/>
          <w:sz w:val="28"/>
          <w:szCs w:val="28"/>
          <w:cs/>
          <w:lang w:bidi="th-TH"/>
        </w:rPr>
        <w:t xml:space="preserve"> </w:t>
      </w:r>
      <w:r w:rsidR="005F2AC2" w:rsidRPr="002F308F">
        <w:rPr>
          <w:rFonts w:ascii="EDPenSook" w:hAnsi="EDPenSook" w:cs="EDPenSook" w:hint="cs"/>
          <w:sz w:val="28"/>
          <w:szCs w:val="28"/>
          <w:cs/>
          <w:lang w:bidi="th-TH"/>
        </w:rPr>
        <w:t>มกราคม</w:t>
      </w:r>
      <w:r w:rsidRPr="002F308F">
        <w:rPr>
          <w:rFonts w:ascii="EDPenSook" w:hAnsi="EDPenSook" w:cs="EDPenSook"/>
          <w:sz w:val="28"/>
          <w:szCs w:val="28"/>
          <w:cs/>
          <w:lang w:bidi="th-TH"/>
        </w:rPr>
        <w:t xml:space="preserve"> </w:t>
      </w:r>
      <w:r w:rsidR="00244244">
        <w:rPr>
          <w:rFonts w:ascii="EDPenSook" w:hAnsi="EDPenSook" w:cs="EDPenSook"/>
          <w:sz w:val="28"/>
          <w:szCs w:val="28"/>
          <w:lang w:bidi="th-TH"/>
        </w:rPr>
        <w:t>2560</w:t>
      </w:r>
      <w:r w:rsidRPr="002F308F">
        <w:rPr>
          <w:rFonts w:ascii="EDPenSook" w:hAnsi="EDPenSook" w:cs="EDPenSook"/>
          <w:sz w:val="28"/>
          <w:szCs w:val="28"/>
          <w:cs/>
          <w:lang w:bidi="th-TH"/>
        </w:rPr>
        <w:t xml:space="preserve"> เวลา </w:t>
      </w:r>
      <w:r w:rsidRPr="002F308F">
        <w:rPr>
          <w:rFonts w:ascii="EDPenSook" w:hAnsi="EDPenSook" w:cs="EDPenSook"/>
          <w:sz w:val="28"/>
          <w:szCs w:val="28"/>
          <w:lang w:bidi="th-TH"/>
        </w:rPr>
        <w:t xml:space="preserve">9:00 – 16:00 </w:t>
      </w:r>
      <w:r w:rsidRPr="002F308F">
        <w:rPr>
          <w:rFonts w:ascii="EDPenSook" w:hAnsi="EDPenSook" w:cs="EDPenSook"/>
          <w:sz w:val="28"/>
          <w:szCs w:val="28"/>
          <w:cs/>
          <w:lang w:bidi="th-TH"/>
        </w:rPr>
        <w:t xml:space="preserve">น. ณ.ศูนย์ฝึกอบรมดราก้อนส์มู้ฟ  </w:t>
      </w:r>
      <w:r w:rsidRPr="002F308F">
        <w:rPr>
          <w:rFonts w:ascii="EDPenSook" w:hAnsi="EDPenSook" w:cs="EDPenSook"/>
          <w:sz w:val="28"/>
          <w:szCs w:val="28"/>
          <w:lang w:bidi="th-TH"/>
        </w:rPr>
        <w:t xml:space="preserve">5/635 </w:t>
      </w:r>
      <w:r w:rsidRPr="002F308F">
        <w:rPr>
          <w:rFonts w:ascii="EDPenSook" w:hAnsi="EDPenSook" w:cs="EDPenSook"/>
          <w:sz w:val="28"/>
          <w:szCs w:val="28"/>
          <w:cs/>
          <w:lang w:bidi="th-TH"/>
        </w:rPr>
        <w:t xml:space="preserve">ถนนสามัคคี </w:t>
      </w:r>
      <w:r w:rsidRPr="002F308F">
        <w:rPr>
          <w:rFonts w:ascii="EDPenSook" w:hAnsi="EDPenSook" w:cs="EDPenSook"/>
          <w:sz w:val="28"/>
          <w:szCs w:val="28"/>
          <w:lang w:bidi="th-TH"/>
        </w:rPr>
        <w:t xml:space="preserve">65 </w:t>
      </w:r>
      <w:r w:rsidRPr="002F308F">
        <w:rPr>
          <w:rFonts w:ascii="EDPenSook" w:hAnsi="EDPenSook" w:cs="EDPenSook"/>
          <w:sz w:val="28"/>
          <w:szCs w:val="28"/>
          <w:cs/>
          <w:lang w:bidi="th-TH"/>
        </w:rPr>
        <w:t xml:space="preserve">หมู่บ้านประชานิเวศน์ </w:t>
      </w:r>
      <w:r w:rsidRPr="002F308F">
        <w:rPr>
          <w:rFonts w:ascii="EDPenSook" w:hAnsi="EDPenSook" w:cs="EDPenSook"/>
          <w:sz w:val="28"/>
          <w:szCs w:val="28"/>
          <w:lang w:bidi="th-TH"/>
        </w:rPr>
        <w:t>2</w:t>
      </w:r>
      <w:r w:rsidRPr="002F308F">
        <w:rPr>
          <w:rFonts w:ascii="EDPenSook" w:hAnsi="EDPenSook" w:cs="EDPenSook"/>
          <w:sz w:val="28"/>
          <w:szCs w:val="28"/>
          <w:cs/>
          <w:lang w:bidi="th-TH"/>
        </w:rPr>
        <w:t xml:space="preserve"> ระยะ </w:t>
      </w:r>
      <w:r w:rsidRPr="002F308F">
        <w:rPr>
          <w:rFonts w:ascii="EDPenSook" w:hAnsi="EDPenSook" w:cs="EDPenSook"/>
          <w:sz w:val="28"/>
          <w:szCs w:val="28"/>
          <w:lang w:bidi="th-TH"/>
        </w:rPr>
        <w:t>3</w:t>
      </w:r>
      <w:r w:rsidRPr="002F308F">
        <w:rPr>
          <w:rFonts w:ascii="EDPenSook" w:hAnsi="EDPenSook" w:cs="EDPenSook"/>
          <w:sz w:val="28"/>
          <w:szCs w:val="28"/>
          <w:cs/>
          <w:lang w:bidi="th-TH"/>
        </w:rPr>
        <w:t xml:space="preserve"> ซอย </w:t>
      </w:r>
      <w:r w:rsidRPr="002F308F">
        <w:rPr>
          <w:rFonts w:ascii="EDPenSook" w:hAnsi="EDPenSook" w:cs="EDPenSook"/>
          <w:sz w:val="28"/>
          <w:szCs w:val="28"/>
          <w:lang w:bidi="th-TH"/>
        </w:rPr>
        <w:t xml:space="preserve">4 </w:t>
      </w:r>
      <w:r w:rsidRPr="002F308F">
        <w:rPr>
          <w:rFonts w:ascii="EDPenSook" w:hAnsi="EDPenSook" w:cs="EDPenSook"/>
          <w:sz w:val="28"/>
          <w:szCs w:val="28"/>
          <w:cs/>
          <w:lang w:bidi="th-TH"/>
        </w:rPr>
        <w:t>ต.บางตลาด</w:t>
      </w:r>
      <w:r w:rsidRPr="002F308F">
        <w:rPr>
          <w:rFonts w:ascii="EDPenSook" w:hAnsi="EDPenSook" w:cs="EDPenSook"/>
          <w:sz w:val="28"/>
          <w:szCs w:val="28"/>
          <w:lang w:bidi="th-TH"/>
        </w:rPr>
        <w:t xml:space="preserve"> </w:t>
      </w:r>
      <w:r w:rsidRPr="002F308F">
        <w:rPr>
          <w:rFonts w:ascii="EDPenSook" w:hAnsi="EDPenSook" w:cs="EDPenSook"/>
          <w:sz w:val="28"/>
          <w:szCs w:val="28"/>
          <w:cs/>
          <w:lang w:bidi="th-TH"/>
        </w:rPr>
        <w:t xml:space="preserve">อ.ปากเกร็ด จ.นนทบุรี </w:t>
      </w:r>
      <w:r w:rsidRPr="002F308F">
        <w:rPr>
          <w:rFonts w:ascii="EDPenSook" w:hAnsi="EDPenSook" w:cs="EDPenSook"/>
          <w:sz w:val="28"/>
          <w:szCs w:val="28"/>
          <w:lang w:bidi="th-TH"/>
        </w:rPr>
        <w:t>11120</w:t>
      </w:r>
      <w:bookmarkStart w:id="0" w:name="_GoBack"/>
      <w:bookmarkEnd w:id="0"/>
    </w:p>
    <w:p w:rsidR="00062842" w:rsidRDefault="00062842" w:rsidP="002D6C05">
      <w:pPr>
        <w:jc w:val="both"/>
        <w:rPr>
          <w:rFonts w:ascii="EDPenSook" w:hAnsi="EDPenSook" w:cs="EDPenSook"/>
          <w:b/>
          <w:bCs/>
          <w:sz w:val="32"/>
          <w:szCs w:val="32"/>
          <w:lang w:bidi="th-TH"/>
        </w:rPr>
      </w:pPr>
      <w:r>
        <w:rPr>
          <w:rFonts w:ascii="EDPenSook" w:hAnsi="EDPenSook" w:cs="EDPenSook" w:hint="cs"/>
          <w:b/>
          <w:bCs/>
          <w:sz w:val="32"/>
          <w:szCs w:val="32"/>
          <w:cs/>
          <w:lang w:bidi="th-TH"/>
        </w:rPr>
        <w:t>ค่าใช้จ่าย (ไม่รวมภาษีมูลค่าเพิ่ม)</w:t>
      </w:r>
      <w:r w:rsidR="008919F1">
        <w:rPr>
          <w:rFonts w:ascii="EDPenSook" w:hAnsi="EDPenSook" w:cs="EDPenSook" w:hint="cs"/>
          <w:b/>
          <w:bCs/>
          <w:sz w:val="32"/>
          <w:szCs w:val="32"/>
          <w:cs/>
          <w:lang w:bidi="th-TH"/>
        </w:rPr>
        <w:t xml:space="preserve"> *รับจำนวนจำกัดเพียงไม่เกิน 5 ท่านต่อรุ่น</w:t>
      </w:r>
    </w:p>
    <w:p w:rsidR="00062842" w:rsidRPr="00062842" w:rsidRDefault="008919F1" w:rsidP="00062842">
      <w:pPr>
        <w:ind w:left="720"/>
        <w:jc w:val="both"/>
        <w:rPr>
          <w:rFonts w:ascii="EDPenSook" w:hAnsi="EDPenSook" w:cs="EDPenSook"/>
          <w:sz w:val="28"/>
          <w:szCs w:val="28"/>
          <w:lang w:bidi="th-TH"/>
        </w:rPr>
      </w:pPr>
      <w:r>
        <w:rPr>
          <w:rFonts w:ascii="EDPenSook" w:hAnsi="EDPenSook" w:cs="EDPenSook"/>
          <w:sz w:val="28"/>
          <w:szCs w:val="28"/>
          <w:lang w:bidi="th-TH"/>
        </w:rPr>
        <w:t xml:space="preserve">1,500 </w:t>
      </w:r>
      <w:r w:rsidR="00062842" w:rsidRPr="00062842">
        <w:rPr>
          <w:rFonts w:ascii="EDPenSook" w:hAnsi="EDPenSook" w:cs="EDPenSook" w:hint="cs"/>
          <w:sz w:val="28"/>
          <w:szCs w:val="28"/>
          <w:cs/>
          <w:lang w:bidi="th-TH"/>
        </w:rPr>
        <w:t>บาท รวมอุปกรณ์</w:t>
      </w:r>
    </w:p>
    <w:p w:rsidR="00062842" w:rsidRPr="00062842" w:rsidRDefault="008919F1" w:rsidP="00062842">
      <w:pPr>
        <w:ind w:left="720"/>
        <w:jc w:val="both"/>
        <w:rPr>
          <w:rFonts w:ascii="EDPenSook" w:hAnsi="EDPenSook" w:cs="EDPenSook"/>
          <w:sz w:val="28"/>
          <w:szCs w:val="28"/>
          <w:lang w:bidi="th-TH"/>
        </w:rPr>
      </w:pPr>
      <w:r>
        <w:rPr>
          <w:rFonts w:ascii="EDPenSook" w:hAnsi="EDPenSook" w:cs="EDPenSook"/>
          <w:sz w:val="28"/>
          <w:szCs w:val="28"/>
          <w:lang w:bidi="th-TH"/>
        </w:rPr>
        <w:t xml:space="preserve">1,000 </w:t>
      </w:r>
      <w:r w:rsidR="00062842" w:rsidRPr="00062842">
        <w:rPr>
          <w:rFonts w:ascii="EDPenSook" w:hAnsi="EDPenSook" w:cs="EDPenSook" w:hint="cs"/>
          <w:sz w:val="28"/>
          <w:szCs w:val="28"/>
          <w:cs/>
          <w:lang w:bidi="th-TH"/>
        </w:rPr>
        <w:t>บาท ไม่รวมอุปกรณ์ (กรณีมีอุปกรณ์แล้ว)</w:t>
      </w:r>
    </w:p>
    <w:p w:rsidR="00062842" w:rsidRPr="00062842" w:rsidRDefault="008919F1" w:rsidP="00062842">
      <w:pPr>
        <w:ind w:left="720"/>
        <w:jc w:val="both"/>
        <w:rPr>
          <w:rFonts w:ascii="EDPenSook" w:hAnsi="EDPenSook" w:cs="EDPenSook"/>
          <w:sz w:val="28"/>
          <w:szCs w:val="28"/>
          <w:lang w:bidi="th-TH"/>
        </w:rPr>
      </w:pPr>
      <w:r>
        <w:rPr>
          <w:rFonts w:ascii="EDPenSook" w:hAnsi="EDPenSook" w:cs="EDPenSook"/>
          <w:sz w:val="28"/>
          <w:szCs w:val="28"/>
          <w:lang w:bidi="th-TH"/>
        </w:rPr>
        <w:t>*</w:t>
      </w:r>
      <w:r w:rsidR="00062842" w:rsidRPr="00062842">
        <w:rPr>
          <w:rFonts w:ascii="EDPenSook" w:hAnsi="EDPenSook" w:cs="EDPenSook" w:hint="cs"/>
          <w:sz w:val="28"/>
          <w:szCs w:val="28"/>
          <w:cs/>
          <w:lang w:bidi="th-TH"/>
        </w:rPr>
        <w:t>รวมอาหารว่างและอาหารกลางวันแล้ว</w:t>
      </w:r>
    </w:p>
    <w:p w:rsidR="00062842" w:rsidRDefault="00062842" w:rsidP="00062842">
      <w:pPr>
        <w:jc w:val="right"/>
        <w:rPr>
          <w:rFonts w:ascii="EDPenSook" w:hAnsi="EDPenSook" w:cs="EDPenSook"/>
          <w:b/>
          <w:bCs/>
          <w:sz w:val="28"/>
          <w:szCs w:val="28"/>
          <w:lang w:bidi="th-TH"/>
        </w:rPr>
      </w:pPr>
      <w:r>
        <w:rPr>
          <w:rFonts w:ascii="EDPenSook" w:hAnsi="EDPenSook" w:cs="EDPenSook" w:hint="cs"/>
          <w:b/>
          <w:bCs/>
          <w:sz w:val="28"/>
          <w:szCs w:val="28"/>
          <w:cs/>
          <w:lang w:bidi="th-TH"/>
        </w:rPr>
        <w:t>สนใจติดต่อ 02-980-0436</w:t>
      </w:r>
      <w:r>
        <w:rPr>
          <w:rFonts w:ascii="EDPenSook" w:hAnsi="EDPenSook" w:cs="EDPenSook"/>
          <w:b/>
          <w:bCs/>
          <w:sz w:val="28"/>
          <w:szCs w:val="28"/>
          <w:lang w:bidi="th-TH"/>
        </w:rPr>
        <w:t>, 086-301-0456</w:t>
      </w:r>
    </w:p>
    <w:p w:rsidR="008919F1" w:rsidRPr="008919F1" w:rsidRDefault="008919F1" w:rsidP="008919F1">
      <w:pPr>
        <w:jc w:val="center"/>
        <w:rPr>
          <w:rFonts w:ascii="TH Sarabun New" w:hAnsi="TH Sarabun New" w:cs="TH Sarabun New"/>
          <w:b/>
          <w:bCs/>
          <w:sz w:val="40"/>
          <w:szCs w:val="40"/>
          <w:cs/>
          <w:lang w:bidi="th-TH"/>
        </w:rPr>
      </w:pPr>
      <w:r w:rsidRPr="00F104FD">
        <w:rPr>
          <w:rFonts w:ascii="TH Sarabun New" w:hAnsi="TH Sarabun New" w:cs="TH Sarabun New"/>
          <w:b/>
          <w:bCs/>
          <w:sz w:val="40"/>
          <w:szCs w:val="40"/>
          <w:cs/>
          <w:lang w:bidi="th-TH"/>
        </w:rPr>
        <w:lastRenderedPageBreak/>
        <w:t xml:space="preserve">รายการอุปกรณ์ที่ใช้ในการฝึกอบรมหลักสูตร </w:t>
      </w:r>
      <w:r w:rsidRPr="00F104FD">
        <w:rPr>
          <w:rFonts w:ascii="TH Sarabun New" w:hAnsi="TH Sarabun New" w:cs="TH Sarabun New"/>
          <w:b/>
          <w:bCs/>
          <w:sz w:val="40"/>
          <w:szCs w:val="40"/>
        </w:rPr>
        <w:t>IoT</w:t>
      </w:r>
      <w:r>
        <w:rPr>
          <w:rFonts w:ascii="TH Sarabun New" w:hAnsi="TH Sarabun New" w:cs="TH Sarabun New"/>
          <w:b/>
          <w:bCs/>
          <w:sz w:val="40"/>
          <w:szCs w:val="40"/>
        </w:rPr>
        <w:t xml:space="preserve"> 1 </w:t>
      </w:r>
      <w:r>
        <w:rPr>
          <w:rFonts w:ascii="TH Sarabun New" w:hAnsi="TH Sarabun New" w:cs="TH Sarabun New" w:hint="cs"/>
          <w:b/>
          <w:bCs/>
          <w:sz w:val="40"/>
          <w:szCs w:val="40"/>
          <w:cs/>
          <w:lang w:bidi="th-TH"/>
        </w:rPr>
        <w:t>วัน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3811"/>
        <w:gridCol w:w="847"/>
        <w:gridCol w:w="742"/>
        <w:gridCol w:w="2892"/>
      </w:tblGrid>
      <w:tr w:rsidR="001D63B1" w:rsidTr="00197F67">
        <w:tc>
          <w:tcPr>
            <w:tcW w:w="724" w:type="dxa"/>
            <w:shd w:val="clear" w:color="auto" w:fill="B5B5B5" w:themeFill="background2" w:themeFillShade="BF"/>
          </w:tcPr>
          <w:p w:rsidR="008919F1" w:rsidRDefault="008919F1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ลำดับ</w:t>
            </w:r>
          </w:p>
        </w:tc>
        <w:tc>
          <w:tcPr>
            <w:tcW w:w="4072" w:type="dxa"/>
            <w:shd w:val="clear" w:color="auto" w:fill="B5B5B5" w:themeFill="background2" w:themeFillShade="BF"/>
          </w:tcPr>
          <w:p w:rsidR="008919F1" w:rsidRDefault="008919F1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รายการ</w:t>
            </w:r>
          </w:p>
        </w:tc>
        <w:tc>
          <w:tcPr>
            <w:tcW w:w="847" w:type="dxa"/>
            <w:shd w:val="clear" w:color="auto" w:fill="B5B5B5" w:themeFill="background2" w:themeFillShade="BF"/>
          </w:tcPr>
          <w:p w:rsidR="008919F1" w:rsidRDefault="008919F1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จำนวน</w:t>
            </w:r>
          </w:p>
        </w:tc>
        <w:tc>
          <w:tcPr>
            <w:tcW w:w="742" w:type="dxa"/>
            <w:shd w:val="clear" w:color="auto" w:fill="B5B5B5" w:themeFill="background2" w:themeFillShade="BF"/>
          </w:tcPr>
          <w:p w:rsidR="008919F1" w:rsidRDefault="008919F1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หน่วย</w:t>
            </w:r>
          </w:p>
        </w:tc>
        <w:tc>
          <w:tcPr>
            <w:tcW w:w="2965" w:type="dxa"/>
            <w:shd w:val="clear" w:color="auto" w:fill="B5B5B5" w:themeFill="background2" w:themeFillShade="BF"/>
          </w:tcPr>
          <w:p w:rsidR="008919F1" w:rsidRDefault="008919F1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ภาพประกอบ</w:t>
            </w:r>
          </w:p>
        </w:tc>
      </w:tr>
      <w:tr w:rsidR="001D63B1" w:rsidTr="00197F67">
        <w:tc>
          <w:tcPr>
            <w:tcW w:w="724" w:type="dxa"/>
          </w:tcPr>
          <w:p w:rsidR="008919F1" w:rsidRDefault="008919F1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1</w:t>
            </w:r>
          </w:p>
        </w:tc>
        <w:tc>
          <w:tcPr>
            <w:tcW w:w="4072" w:type="dxa"/>
          </w:tcPr>
          <w:p w:rsidR="008919F1" w:rsidRDefault="008919F1" w:rsidP="00197F6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52CD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NodeMCU LUA V</w:t>
            </w:r>
            <w:r w:rsidRPr="00D52CD1"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  <w:t xml:space="preserve">2 </w:t>
            </w:r>
            <w:r w:rsidRPr="00D52CD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WiFi ESP</w:t>
            </w:r>
            <w:r w:rsidRPr="00D52CD1"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  <w:t>8266</w:t>
            </w:r>
          </w:p>
        </w:tc>
        <w:tc>
          <w:tcPr>
            <w:tcW w:w="847" w:type="dxa"/>
          </w:tcPr>
          <w:p w:rsidR="008919F1" w:rsidRDefault="008919F1" w:rsidP="00197F67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1</w:t>
            </w:r>
          </w:p>
        </w:tc>
        <w:tc>
          <w:tcPr>
            <w:tcW w:w="742" w:type="dxa"/>
          </w:tcPr>
          <w:p w:rsidR="008919F1" w:rsidRDefault="008919F1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965" w:type="dxa"/>
          </w:tcPr>
          <w:p w:rsidR="008919F1" w:rsidRDefault="008919F1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771C61EC" wp14:editId="16E58702">
                  <wp:extent cx="1219200" cy="914400"/>
                  <wp:effectExtent l="0" t="0" r="0" b="0"/>
                  <wp:docPr id="5" name="Picture 5" descr="Image result for NodeMCU LUA 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 result for NodeMCU LUA 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3B1" w:rsidTr="00197F67">
        <w:tc>
          <w:tcPr>
            <w:tcW w:w="724" w:type="dxa"/>
          </w:tcPr>
          <w:p w:rsidR="008919F1" w:rsidRDefault="008919F1" w:rsidP="008919F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4072" w:type="dxa"/>
          </w:tcPr>
          <w:p w:rsidR="008919F1" w:rsidRDefault="008919F1" w:rsidP="008919F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141C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DHT</w:t>
            </w:r>
            <w:r w:rsidRPr="005141C2"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  <w:t xml:space="preserve">11 </w:t>
            </w:r>
            <w:r w:rsidRPr="005141C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Digital temperature and humidity sensor Module</w:t>
            </w:r>
          </w:p>
        </w:tc>
        <w:tc>
          <w:tcPr>
            <w:tcW w:w="847" w:type="dxa"/>
          </w:tcPr>
          <w:p w:rsidR="008919F1" w:rsidRDefault="008919F1" w:rsidP="008919F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1</w:t>
            </w:r>
          </w:p>
        </w:tc>
        <w:tc>
          <w:tcPr>
            <w:tcW w:w="742" w:type="dxa"/>
          </w:tcPr>
          <w:p w:rsidR="008919F1" w:rsidRDefault="008919F1" w:rsidP="008919F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965" w:type="dxa"/>
          </w:tcPr>
          <w:p w:rsidR="008919F1" w:rsidRDefault="008919F1" w:rsidP="008919F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3ECE4D83" wp14:editId="0B806DFD">
                  <wp:extent cx="933495" cy="914400"/>
                  <wp:effectExtent l="0" t="0" r="0" b="0"/>
                  <wp:docPr id="7" name="Picture 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9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3B1" w:rsidTr="00197F67">
        <w:tc>
          <w:tcPr>
            <w:tcW w:w="724" w:type="dxa"/>
          </w:tcPr>
          <w:p w:rsidR="001D63B1" w:rsidRDefault="001D63B1" w:rsidP="001D63B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3</w:t>
            </w:r>
          </w:p>
        </w:tc>
        <w:tc>
          <w:tcPr>
            <w:tcW w:w="4072" w:type="dxa"/>
          </w:tcPr>
          <w:p w:rsidR="001D63B1" w:rsidRDefault="001D63B1" w:rsidP="001D63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D63B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switch </w:t>
            </w:r>
            <w:r w:rsidRPr="001D63B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ไมโครสวิตช์</w:t>
            </w:r>
            <w:r w:rsidRPr="001D63B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1D63B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กดติดปล่อยดับ</w:t>
            </w:r>
            <w:r w:rsidRPr="001D63B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1D63B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6 * 6 * 5MM </w:t>
            </w:r>
            <w:r w:rsidRPr="001D63B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แบบ</w:t>
            </w:r>
            <w:r w:rsidRPr="001D63B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1D63B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2 </w:t>
            </w:r>
            <w:r w:rsidRPr="001D63B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ขา</w:t>
            </w:r>
          </w:p>
        </w:tc>
        <w:tc>
          <w:tcPr>
            <w:tcW w:w="847" w:type="dxa"/>
          </w:tcPr>
          <w:p w:rsidR="001D63B1" w:rsidRDefault="001D63B1" w:rsidP="001D63B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1</w:t>
            </w:r>
          </w:p>
        </w:tc>
        <w:tc>
          <w:tcPr>
            <w:tcW w:w="742" w:type="dxa"/>
          </w:tcPr>
          <w:p w:rsidR="001D63B1" w:rsidRDefault="001D63B1" w:rsidP="001D63B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965" w:type="dxa"/>
          </w:tcPr>
          <w:p w:rsidR="001D63B1" w:rsidRDefault="001D63B1" w:rsidP="001D63B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7D9F0A9C" wp14:editId="5966F0F7">
                  <wp:extent cx="931495" cy="91440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49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3B1" w:rsidTr="00197F67">
        <w:tc>
          <w:tcPr>
            <w:tcW w:w="724" w:type="dxa"/>
          </w:tcPr>
          <w:p w:rsidR="001D63B1" w:rsidRDefault="001D63B1" w:rsidP="001D63B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4</w:t>
            </w:r>
          </w:p>
        </w:tc>
        <w:tc>
          <w:tcPr>
            <w:tcW w:w="4072" w:type="dxa"/>
          </w:tcPr>
          <w:p w:rsidR="001D63B1" w:rsidRPr="005141C2" w:rsidRDefault="001D63B1" w:rsidP="001D63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5053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Jumper (F</w:t>
            </w:r>
            <w:r w:rsidRPr="00750538"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  <w:t>2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</w:t>
            </w:r>
            <w:r w:rsidRPr="0075053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) cable wire </w:t>
            </w:r>
            <w:r w:rsidRPr="00750538"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  <w:t>2</w:t>
            </w:r>
            <w:r w:rsidRPr="007505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.</w:t>
            </w:r>
            <w:r w:rsidRPr="00750538"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  <w:t>54</w:t>
            </w:r>
            <w:r w:rsidRPr="0075053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mm </w:t>
            </w:r>
            <w:r w:rsidRPr="00750538"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  <w:t>20</w:t>
            </w:r>
            <w:r w:rsidRPr="0075053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cm Female to Male</w:t>
            </w:r>
          </w:p>
        </w:tc>
        <w:tc>
          <w:tcPr>
            <w:tcW w:w="847" w:type="dxa"/>
          </w:tcPr>
          <w:p w:rsidR="001D63B1" w:rsidRPr="00750538" w:rsidRDefault="001D63B1" w:rsidP="001D63B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10</w:t>
            </w:r>
          </w:p>
        </w:tc>
        <w:tc>
          <w:tcPr>
            <w:tcW w:w="742" w:type="dxa"/>
          </w:tcPr>
          <w:p w:rsidR="001D63B1" w:rsidRDefault="001D63B1" w:rsidP="001D63B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เส้น</w:t>
            </w:r>
          </w:p>
        </w:tc>
        <w:tc>
          <w:tcPr>
            <w:tcW w:w="2965" w:type="dxa"/>
          </w:tcPr>
          <w:p w:rsidR="001D63B1" w:rsidRDefault="001D63B1" w:rsidP="001D63B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42171E3F" wp14:editId="0BF022B8">
                  <wp:extent cx="1293777" cy="91440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777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3B1" w:rsidTr="00197F67">
        <w:tc>
          <w:tcPr>
            <w:tcW w:w="724" w:type="dxa"/>
          </w:tcPr>
          <w:p w:rsidR="001D63B1" w:rsidRDefault="001D63B1" w:rsidP="001D63B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5</w:t>
            </w:r>
          </w:p>
        </w:tc>
        <w:tc>
          <w:tcPr>
            <w:tcW w:w="4072" w:type="dxa"/>
          </w:tcPr>
          <w:p w:rsidR="001D63B1" w:rsidRDefault="001D63B1" w:rsidP="001D63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D63B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 Channel Relay (10A) with Optocoupler Module</w:t>
            </w:r>
          </w:p>
        </w:tc>
        <w:tc>
          <w:tcPr>
            <w:tcW w:w="847" w:type="dxa"/>
          </w:tcPr>
          <w:p w:rsidR="001D63B1" w:rsidRDefault="001D63B1" w:rsidP="001D63B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1</w:t>
            </w:r>
          </w:p>
        </w:tc>
        <w:tc>
          <w:tcPr>
            <w:tcW w:w="742" w:type="dxa"/>
          </w:tcPr>
          <w:p w:rsidR="001D63B1" w:rsidRDefault="001D63B1" w:rsidP="001D63B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965" w:type="dxa"/>
          </w:tcPr>
          <w:p w:rsidR="001D63B1" w:rsidRDefault="001D63B1" w:rsidP="001D63B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2CF68B0A" wp14:editId="0940C837">
                  <wp:extent cx="1062989" cy="914400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989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3B1" w:rsidTr="00197F67">
        <w:tc>
          <w:tcPr>
            <w:tcW w:w="724" w:type="dxa"/>
          </w:tcPr>
          <w:p w:rsidR="001D63B1" w:rsidRDefault="001D63B1" w:rsidP="001D63B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6</w:t>
            </w:r>
          </w:p>
        </w:tc>
        <w:tc>
          <w:tcPr>
            <w:tcW w:w="4072" w:type="dxa"/>
          </w:tcPr>
          <w:p w:rsidR="001D63B1" w:rsidRDefault="001D63B1" w:rsidP="001D63B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D63B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Micro USB Cable 100 cm Length for Leonardo NodeMCU (Black Color)</w:t>
            </w:r>
          </w:p>
        </w:tc>
        <w:tc>
          <w:tcPr>
            <w:tcW w:w="847" w:type="dxa"/>
          </w:tcPr>
          <w:p w:rsidR="001D63B1" w:rsidRPr="00750538" w:rsidRDefault="001D63B1" w:rsidP="001D63B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1</w:t>
            </w:r>
          </w:p>
        </w:tc>
        <w:tc>
          <w:tcPr>
            <w:tcW w:w="742" w:type="dxa"/>
          </w:tcPr>
          <w:p w:rsidR="001D63B1" w:rsidRDefault="001D63B1" w:rsidP="001D63B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เส้น</w:t>
            </w:r>
          </w:p>
        </w:tc>
        <w:tc>
          <w:tcPr>
            <w:tcW w:w="2965" w:type="dxa"/>
          </w:tcPr>
          <w:p w:rsidR="001D63B1" w:rsidRDefault="001D63B1" w:rsidP="001D63B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2DCDD4A1" wp14:editId="4C62FCE7">
                  <wp:extent cx="1226285" cy="914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28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9F1" w:rsidRPr="00062842" w:rsidRDefault="008919F1" w:rsidP="008919F1">
      <w:pPr>
        <w:rPr>
          <w:rFonts w:ascii="EDPenSook" w:hAnsi="EDPenSook" w:cs="EDPenSook"/>
          <w:b/>
          <w:bCs/>
          <w:sz w:val="28"/>
          <w:szCs w:val="28"/>
          <w:lang w:bidi="th-TH"/>
        </w:rPr>
      </w:pPr>
    </w:p>
    <w:sectPr w:rsidR="008919F1" w:rsidRPr="00062842" w:rsidSect="001D63B1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41CC" w:rsidRDefault="00B941CC">
      <w:pPr>
        <w:spacing w:after="0" w:line="240" w:lineRule="auto"/>
      </w:pPr>
      <w:r>
        <w:separator/>
      </w:r>
    </w:p>
  </w:endnote>
  <w:endnote w:type="continuationSeparator" w:id="0">
    <w:p w:rsidR="00B941CC" w:rsidRDefault="00B94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DPenSook">
    <w:panose1 w:val="02000000000000000000"/>
    <w:charset w:val="00"/>
    <w:family w:val="auto"/>
    <w:pitch w:val="variable"/>
    <w:sig w:usb0="81000003" w:usb1="10002008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41CC" w:rsidRDefault="00B941CC">
      <w:pPr>
        <w:spacing w:after="0" w:line="240" w:lineRule="auto"/>
      </w:pPr>
      <w:r>
        <w:separator/>
      </w:r>
    </w:p>
  </w:footnote>
  <w:footnote w:type="continuationSeparator" w:id="0">
    <w:p w:rsidR="00B941CC" w:rsidRDefault="00B941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F620EF"/>
    <w:multiLevelType w:val="hybridMultilevel"/>
    <w:tmpl w:val="339EB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2CF"/>
    <w:rsid w:val="00062842"/>
    <w:rsid w:val="000970D3"/>
    <w:rsid w:val="001B3CD8"/>
    <w:rsid w:val="001D63B1"/>
    <w:rsid w:val="00244244"/>
    <w:rsid w:val="002D6C05"/>
    <w:rsid w:val="002F308F"/>
    <w:rsid w:val="00381D84"/>
    <w:rsid w:val="003B4072"/>
    <w:rsid w:val="005F2AC2"/>
    <w:rsid w:val="007C3B86"/>
    <w:rsid w:val="008919F1"/>
    <w:rsid w:val="008A42CF"/>
    <w:rsid w:val="00B941CC"/>
    <w:rsid w:val="00BD21F0"/>
    <w:rsid w:val="00C825D6"/>
    <w:rsid w:val="00D46152"/>
    <w:rsid w:val="00F26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BF9C6"/>
  <w15:docId w15:val="{CF8C0FAE-465E-467D-9777-B2D08FE94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6152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15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8FFB203-CEDE-44B7-8102-75DEDC6F2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</Template>
  <TotalTime>110</TotalTime>
  <Pages>2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Dragons</cp:lastModifiedBy>
  <cp:revision>5</cp:revision>
  <cp:lastPrinted>2017-01-12T06:18:00Z</cp:lastPrinted>
  <dcterms:created xsi:type="dcterms:W3CDTF">2016-02-09T09:24:00Z</dcterms:created>
  <dcterms:modified xsi:type="dcterms:W3CDTF">2017-01-19T08:56:00Z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